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
        <w:tblW w:w="0" w:type="auto"/>
        <w:tblCellSpacing w:w="0" w:type="dxa"/>
        <w:tblLayout w:type="fixed"/>
        <w:tblCellMar>
          <w:top w:w="0" w:type="dxa"/>
          <w:left w:w="0" w:type="dxa"/>
          <w:bottom w:w="0" w:type="dxa"/>
          <w:right w:w="0" w:type="dxa"/>
        </w:tblCellMar>
        <w:tblLook w:val="05E0"/>
      </w:tblPr>
      <w:tblGrid>
        <w:gridCol w:w="3680"/>
        <w:gridCol w:w="8226"/>
      </w:tblGrid>
      <w:tr>
        <w:tblPrEx>
          <w:tblW w:w="0" w:type="auto"/>
          <w:tblCellSpacing w:w="0" w:type="dxa"/>
          <w:tblLayout w:type="fixed"/>
          <w:tblCellMar>
            <w:top w:w="0" w:type="dxa"/>
            <w:left w:w="0" w:type="dxa"/>
            <w:bottom w:w="0" w:type="dxa"/>
            <w:right w:w="0" w:type="dxa"/>
          </w:tblCellMar>
          <w:tblLook w:val="05E0"/>
        </w:tblPrEx>
        <w:trPr>
          <w:trHeight w:val="16198"/>
          <w:tblCellSpacing w:w="0" w:type="dxa"/>
        </w:trPr>
        <w:tc>
          <w:tcPr>
            <w:tcW w:w="3680" w:type="dxa"/>
            <w:shd w:val="clear" w:color="auto" w:fill="0187DE"/>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00" w:lineRule="atLeast"/>
              <w:ind w:left="0" w:right="0"/>
              <w:rPr>
                <w:rStyle w:val="divdocumentleft-box"/>
                <w:rFonts w:ascii="Century Gothic" w:eastAsia="Century Gothic" w:hAnsi="Century Gothic" w:cs="Century Gothic"/>
                <w:vanish/>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shd w:val="clear" w:color="auto" w:fill="auto"/>
              </w:rPr>
              <w:drawing>
                <wp:inline>
                  <wp:extent cx="1955800" cy="1955800"/>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55800" cy="1955800"/>
                          </a:xfrm>
                          <a:prstGeom prst="rect">
                            <a:avLst/>
                          </a:prstGeom>
                          <a:ln>
                            <a:noFill/>
                          </a:ln>
                        </pic:spPr>
                      </pic:pic>
                    </a:graphicData>
                  </a:graphic>
                </wp:inline>
              </w:drawing>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p>
            <w:pPr>
              <w:pStyle w:val="divdocument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b/>
                <w:bCs/>
                <w:sz w:val="56"/>
                <w:szCs w:val="56"/>
                <w:bdr w:val="none" w:sz="0" w:space="0" w:color="auto"/>
                <w:shd w:val="clear" w:color="auto" w:fill="auto"/>
                <w:vertAlign w:val="baseline"/>
              </w:rPr>
            </w:pPr>
            <w:r>
              <w:rPr>
                <w:rStyle w:val="span"/>
                <w:rFonts w:ascii="Century Gothic" w:eastAsia="Century Gothic" w:hAnsi="Century Gothic" w:cs="Century Gothic"/>
              </w:rPr>
              <w:t>Ozeas</w:t>
            </w:r>
            <w:r>
              <w:rPr>
                <w:rStyle w:val="divdocumentleft-box"/>
                <w:rFonts w:ascii="Century Gothic" w:eastAsia="Century Gothic" w:hAnsi="Century Gothic" w:cs="Century Gothic"/>
                <w:bdr w:val="none" w:sz="0" w:space="0" w:color="auto"/>
                <w:shd w:val="clear" w:color="auto" w:fill="auto"/>
                <w:vertAlign w:val="baseline"/>
              </w:rPr>
              <w:t xml:space="preserve"> </w:t>
            </w:r>
            <w:r>
              <w:rPr>
                <w:rStyle w:val="span"/>
                <w:rFonts w:ascii="Century Gothic" w:eastAsia="Century Gothic" w:hAnsi="Century Gothic" w:cs="Century Gothic"/>
              </w:rPr>
              <w:t>Gomes</w:t>
            </w:r>
          </w:p>
          <w:p>
            <w:pPr>
              <w:pStyle w:val="documentresume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8"/>
                <w:szCs w:val="28"/>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xml:space="preserve">Data Analyst | Python Developer | Engineer </w:t>
            </w:r>
          </w:p>
          <w:p>
            <w:pPr>
              <w:pStyle w:val="divdocumentSECTIONCNTC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16CB2"/>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Contact</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Address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São Paulo, 06447-170 Brazil</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Phone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+55 11 96451-6380</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E-mail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ozeas_23@hotmail.com</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LinkedIn</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linkedin.com/in/ozeasgomes</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16CB2"/>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Skills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divdocumentli"/>
              <w:numPr>
                <w:ilvl w:val="0"/>
                <w:numId w:val="1"/>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Python</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divdocumentli"/>
              <w:numPr>
                <w:ilvl w:val="0"/>
                <w:numId w:val="2"/>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Pandas</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divdocumentli"/>
              <w:numPr>
                <w:ilvl w:val="0"/>
                <w:numId w:val="3"/>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Matplotlib</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divdocumentli"/>
              <w:numPr>
                <w:ilvl w:val="0"/>
                <w:numId w:val="4"/>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 xml:space="preserve">VBA - Visual Basic for Application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i"/>
              <w:numPr>
                <w:ilvl w:val="0"/>
                <w:numId w:val="5"/>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Data formatting</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divdocumentli"/>
              <w:numPr>
                <w:ilvl w:val="0"/>
                <w:numId w:val="6"/>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Data analysis</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divdocumentli"/>
              <w:numPr>
                <w:ilvl w:val="0"/>
                <w:numId w:val="7"/>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SQL</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i"/>
              <w:numPr>
                <w:ilvl w:val="0"/>
                <w:numId w:val="8"/>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ETL</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i"/>
              <w:numPr>
                <w:ilvl w:val="0"/>
                <w:numId w:val="9"/>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Django</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7"/>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Good</w:t>
            </w:r>
          </w:p>
          <w:p>
            <w:pPr>
              <w:pStyle w:val="divdocumentli"/>
              <w:numPr>
                <w:ilvl w:val="0"/>
                <w:numId w:val="10"/>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R</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i"/>
              <w:numPr>
                <w:ilvl w:val="0"/>
                <w:numId w:val="11"/>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Selenium</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i"/>
              <w:numPr>
                <w:ilvl w:val="0"/>
                <w:numId w:val="12"/>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Java</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7"/>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Good</w:t>
            </w:r>
          </w:p>
          <w:p>
            <w:pPr>
              <w:pStyle w:val="divdocumentli"/>
              <w:numPr>
                <w:ilvl w:val="0"/>
                <w:numId w:val="13"/>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OOP</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16CB2"/>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Languages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divdocumentli"/>
              <w:numPr>
                <w:ilvl w:val="0"/>
                <w:numId w:val="14"/>
              </w:num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600" w:right="300" w:hanging="301"/>
              <w:jc w:val="lef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English</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i"/>
              <w:numPr>
                <w:ilvl w:val="0"/>
                <w:numId w:val="15"/>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Portuguese</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3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divdocumentli"/>
              <w:numPr>
                <w:ilvl w:val="0"/>
                <w:numId w:val="16"/>
              </w:numPr>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600" w:right="300" w:hanging="301"/>
              <w:jc w:val="lef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Spanish</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3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0"/>
                          </pic:cNvPicPr>
                        </pic:nvPicPr>
                        <pic:blipFill>
                          <a:blip xmlns:r="http://schemas.openxmlformats.org/officeDocument/2006/relationships" r:embed="rId8"/>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Average</w:t>
            </w:r>
          </w:p>
          <w:p>
            <w:pPr>
              <w:pStyle w:val="divdocumentleft-box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60" w:lineRule="atLeast"/>
              <w:ind w:left="0" w:right="0"/>
              <w:rPr>
                <w:rStyle w:val="divdocumentleft-box"/>
                <w:rFonts w:ascii="Century Gothic" w:eastAsia="Century Gothic" w:hAnsi="Century Gothic" w:cs="Century Gothic"/>
                <w:sz w:val="22"/>
                <w:szCs w:val="22"/>
                <w:bdr w:val="none" w:sz="0" w:space="0" w:color="auto"/>
                <w:shd w:val="clear" w:color="auto" w:fill="auto"/>
                <w:vertAlign w:val="baseline"/>
              </w:rPr>
            </w:pPr>
          </w:p>
        </w:tc>
        <w:tc>
          <w:tcPr>
            <w:tcW w:w="8226" w:type="dxa"/>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right-box"/>
                <w:rFonts w:ascii="Century Gothic" w:eastAsia="Century Gothic" w:hAnsi="Century Gothic" w:cs="Century Gothic"/>
                <w:vanish/>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60" w:lineRule="atLeast"/>
              <w:ind w:left="30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Passionate about learning new technologies and general knowledge perceptive and logical Data Analyst communicates well with both technical professionals and end-users to identify and translate business requirements. Experienced driving data accuracy and integrity to exceed quality standards. Builds and leads teams of talented professionals to develop valuable process solutions and meet business objectives.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Work History</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2021-11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Data Analyst</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Stefanini</w:t>
                  </w:r>
                  <w:r>
                    <w:rPr>
                      <w:rStyle w:val="span"/>
                      <w:rFonts w:ascii="Century Gothic" w:eastAsia="Century Gothic" w:hAnsi="Century Gothic" w:cs="Century Gothic"/>
                      <w:i/>
                      <w:iCs/>
                      <w:color w:val="343434"/>
                      <w:spacing w:val="4"/>
                      <w:sz w:val="22"/>
                      <w:szCs w:val="22"/>
                    </w:rPr>
                    <w: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r>
                    <w:rPr>
                      <w:rStyle w:val="span"/>
                      <w:rFonts w:ascii="Century Gothic" w:eastAsia="Century Gothic" w:hAnsi="Century Gothic" w:cs="Century Gothic"/>
                      <w:i/>
                      <w:iCs/>
                      <w:color w:val="343434"/>
                      <w:spacing w:val="4"/>
                      <w:sz w:val="22"/>
                      <w:szCs w:val="22"/>
                    </w:rPr>
                    <w:t>São Paulo</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17"/>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Working with Python and libraries to work with data like: Numpy, Pandas, MatPlotLib, Plotly and Seaborn</w:t>
                  </w:r>
                </w:p>
                <w:p>
                  <w:pPr>
                    <w:pStyle w:val="divdocumentli"/>
                    <w:numPr>
                      <w:ilvl w:val="0"/>
                      <w:numId w:val="17"/>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Researched and resolved issues regarding integrity of data flow into databases.</w:t>
                  </w:r>
                </w:p>
                <w:p>
                  <w:pPr>
                    <w:pStyle w:val="divdocumentli"/>
                    <w:numPr>
                      <w:ilvl w:val="0"/>
                      <w:numId w:val="17"/>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Identified and documented detailed business rules and use cases based on requirements analysis.</w:t>
                  </w:r>
                </w:p>
                <w:p>
                  <w:pPr>
                    <w:pStyle w:val="divdocumentli"/>
                    <w:numPr>
                      <w:ilvl w:val="0"/>
                      <w:numId w:val="17"/>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Extracted and interpreted data patterns to translate findings into actionable outcomes.</w:t>
                  </w:r>
                </w:p>
                <w:p>
                  <w:pPr>
                    <w:pStyle w:val="divdocumentli"/>
                    <w:numPr>
                      <w:ilvl w:val="0"/>
                      <w:numId w:val="17"/>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Upheld security and confidentiality of documents and data within area of responsibility.</w:t>
                  </w:r>
                </w:p>
                <w:p>
                  <w:pPr>
                    <w:pStyle w:val="divdocumentli"/>
                    <w:numPr>
                      <w:ilvl w:val="0"/>
                      <w:numId w:val="17"/>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Developed tables, views and materialized views using SQL.</w:t>
                  </w:r>
                </w:p>
                <w:p>
                  <w:pPr>
                    <w:pStyle w:val="divdocumentli"/>
                    <w:numPr>
                      <w:ilvl w:val="0"/>
                      <w:numId w:val="17"/>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Tested data prediction algorithms based on historical data.</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2020-11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2021-11</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Ecommerce Data Analyst</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Chopp Brahma Express</w:t>
                  </w:r>
                  <w:r>
                    <w:rPr>
                      <w:rStyle w:val="span"/>
                      <w:rFonts w:ascii="Century Gothic" w:eastAsia="Century Gothic" w:hAnsi="Century Gothic" w:cs="Century Gothic"/>
                      <w:i/>
                      <w:iCs/>
                      <w:color w:val="343434"/>
                      <w:spacing w:val="4"/>
                      <w:sz w:val="22"/>
                      <w:szCs w:val="22"/>
                    </w:rPr>
                    <w: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r>
                    <w:rPr>
                      <w:rStyle w:val="span"/>
                      <w:rFonts w:ascii="Century Gothic" w:eastAsia="Century Gothic" w:hAnsi="Century Gothic" w:cs="Century Gothic"/>
                      <w:i/>
                      <w:iCs/>
                      <w:color w:val="343434"/>
                      <w:spacing w:val="4"/>
                      <w:sz w:val="22"/>
                      <w:szCs w:val="22"/>
                    </w:rPr>
                    <w:t>São Paulo</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18"/>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Analyzing large amounts of data with Python, Excel and Power BI</w:t>
                  </w:r>
                </w:p>
                <w:p>
                  <w:pPr>
                    <w:pStyle w:val="divdocumentli"/>
                    <w:numPr>
                      <w:ilvl w:val="0"/>
                      <w:numId w:val="18"/>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VTEX, Google Analytics, Product Registration, Pricing and Promotions Setup, Bank Transaction Platforms.</w:t>
                  </w:r>
                </w:p>
                <w:p>
                  <w:pPr>
                    <w:pStyle w:val="divdocumentli"/>
                    <w:numPr>
                      <w:ilvl w:val="0"/>
                      <w:numId w:val="18"/>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Collaborated with team members to achieve target results.</w:t>
                  </w:r>
                </w:p>
                <w:p>
                  <w:pPr>
                    <w:pStyle w:val="divdocumentli"/>
                    <w:numPr>
                      <w:ilvl w:val="0"/>
                      <w:numId w:val="18"/>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Participated in team-building activities to enhance working relationships.</w:t>
                  </w:r>
                </w:p>
                <w:p>
                  <w:pPr>
                    <w:pStyle w:val="divdocumentli"/>
                    <w:numPr>
                      <w:ilvl w:val="0"/>
                      <w:numId w:val="18"/>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Received and processed stock into inventory management system.</w:t>
                  </w:r>
                </w:p>
                <w:p>
                  <w:pPr>
                    <w:pStyle w:val="divdocumentli"/>
                    <w:numPr>
                      <w:ilvl w:val="0"/>
                      <w:numId w:val="18"/>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Successfully maintained clean, valid driver's license and access to reliable transportation.</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Education</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2015-01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2019-12</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0" w:type="dxa"/>
                    <w:left w:w="0" w:type="dxa"/>
                    <w:bottom w:w="0" w:type="dxa"/>
                    <w:right w:w="0" w:type="dxa"/>
                  </w:tcMar>
                  <w:vAlign w:val="top"/>
                  <w:hideMark/>
                </w:tcPr>
                <w:p>
                  <w:pPr>
                    <w:pStyle w:val="divdocumentright-boxsectioneducationsinglecolumnpaddedline"/>
                    <w:spacing w:before="0" w:after="80" w:line="36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Bachelor of Science</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Industrial Engineering</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Centro Universitário Fieo - UNIFIEO</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Osasco, São Paulo, Brazil</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226"/>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Courses</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2022-05</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0" w:type="dxa"/>
                    <w:left w:w="0" w:type="dxa"/>
                    <w:bottom w:w="0" w:type="dxa"/>
                    <w:right w:w="0" w:type="dxa"/>
                  </w:tcMar>
                  <w:vAlign w:val="top"/>
                  <w:hideMark/>
                </w:tcPr>
                <w:p>
                  <w:pPr>
                    <w:pStyle w:val="divdocumentli"/>
                    <w:numPr>
                      <w:ilvl w:val="0"/>
                      <w:numId w:val="19"/>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Microsoft Power BI Para Data Science, Data Science Academy</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2022-02</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0"/>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Complete SQL Mastery, Code With Mosh</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2021-06</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1"/>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Python for Data Science, LinkedIn Learning</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2020-09</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2"/>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Data Visualization , Kaggle</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2020-09</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3"/>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Pandas , Kaggle</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2021-06</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4"/>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Excel 2019: Advanced Formulas and Functions, LinkedIn Learning</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2021-05</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5"/>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Big Data Fundamentals: Techniques and Concepts, LinkedIn Learning</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2021-05</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6"/>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Data Science Fundamentals: Data Mining, LinkedIn Learning</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2021-04</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7"/>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Statistical Fundamentals: Part 1, LinkedIn Learning</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106"/>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2021-09</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106" w:type="dxa"/>
                  <w:tcMar>
                    <w:top w:w="200" w:type="dxa"/>
                    <w:left w:w="0" w:type="dxa"/>
                    <w:bottom w:w="0" w:type="dxa"/>
                    <w:right w:w="0" w:type="dxa"/>
                  </w:tcMar>
                  <w:vAlign w:val="top"/>
                  <w:hideMark/>
                </w:tcPr>
                <w:p>
                  <w:pPr>
                    <w:pStyle w:val="divdocumentli"/>
                    <w:numPr>
                      <w:ilvl w:val="0"/>
                      <w:numId w:val="28"/>
                    </w:numPr>
                    <w:pBdr>
                      <w:top w:val="none" w:sz="0" w:space="0" w:color="auto"/>
                      <w:left w:val="none" w:sz="0" w:space="0" w:color="auto"/>
                      <w:bottom w:val="none" w:sz="0" w:space="0" w:color="auto"/>
                      <w:right w:val="none" w:sz="0" w:space="15" w:color="auto"/>
                    </w:pBd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Intro to Machine Learning, Kaggle</w:t>
                  </w:r>
                </w:p>
              </w:tc>
            </w:tr>
          </w:tbl>
          <w:p>
            <w:pPr>
              <w:rPr>
                <w:rStyle w:val="divdocumentright-box"/>
                <w:rFonts w:ascii="Century Gothic" w:eastAsia="Century Gothic" w:hAnsi="Century Gothic" w:cs="Century Gothic"/>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1906" w:h="16838"/>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2DBE5625-F967-40BF-918F-469707FF0EB5}"/>
    <w:embedBold r:id="rId2" w:fontKey="{ABA99360-64DA-4492-B5A5-F546DBD49798}"/>
    <w:embedItalic r:id="rId3" w:fontKey="{7F321D67-BA80-493E-BCA3-F11A0C205599}"/>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divdocumentleft-box">
    <w:name w:val="div_document_left-box"/>
    <w:basedOn w:val="DefaultParagraphFont"/>
    <w:rPr>
      <w:color w:val="FFFFFF"/>
      <w:shd w:val="clear" w:color="auto" w:fill="0187DE"/>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ocumentprflPic">
    <w:name w:val="document_prflPic"/>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name">
    <w:name w:val="div_document_name"/>
    <w:basedOn w:val="Normal"/>
    <w:pPr>
      <w:pBdr>
        <w:top w:val="none" w:sz="0" w:space="0" w:color="auto"/>
        <w:left w:val="none" w:sz="0" w:space="0" w:color="auto"/>
        <w:bottom w:val="none" w:sz="0" w:space="12" w:color="auto"/>
        <w:right w:val="none" w:sz="0" w:space="0" w:color="auto"/>
      </w:pBdr>
      <w:spacing w:line="690" w:lineRule="atLeast"/>
      <w:jc w:val="left"/>
    </w:pPr>
    <w:rPr>
      <w:b/>
      <w:bCs/>
      <w:color w:val="FFFFFF"/>
      <w:sz w:val="56"/>
      <w:szCs w:val="56"/>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187DE"/>
    </w:rPr>
  </w:style>
  <w:style w:type="paragraph" w:customStyle="1" w:styleId="divdocumentleft-boxdivsectiontitleParagraph">
    <w:name w:val="div_document_left-box_div_sectiontitle Paragraph"/>
    <w:basedOn w:val="Normal"/>
    <w:pPr>
      <w:shd w:val="clear" w:color="auto" w:fill="0187DE"/>
    </w:pPr>
    <w:rPr>
      <w:shd w:val="clear" w:color="auto" w:fill="0187DE"/>
    </w:rPr>
  </w:style>
  <w:style w:type="table" w:customStyle="1" w:styleId="divdocumentleft-boxdivheading">
    <w:name w:val="div_document_left-box_div_heading"/>
    <w:basedOn w:val="TableNormal"/>
    <w:tblPr/>
  </w:style>
  <w:style w:type="paragraph" w:customStyle="1" w:styleId="left-boxheadinggapdiv">
    <w:name w:val="left-box_headinggapdiv"/>
    <w:basedOn w:val="Normal"/>
    <w:pPr>
      <w:spacing w:line="200" w:lineRule="atLeast"/>
    </w:pPr>
    <w:rPr>
      <w:sz w:val="14"/>
      <w:szCs w:val="14"/>
    </w:rPr>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left-boxsinglecolumn">
    <w:name w:val="div_document_left-box_singlecolumn"/>
    <w:basedOn w:val="Normal"/>
  </w:style>
  <w:style w:type="character" w:customStyle="1" w:styleId="singlecolumnspanpaddedlinenth-child1">
    <w:name w:val="singlecolumn_span_paddedline_nth-child(1)"/>
    <w:basedOn w:val="DefaultParagraphFont"/>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paragraph" w:customStyle="1" w:styleId="ratvcontainer">
    <w:name w:val="ratvcontainer"/>
    <w:basedOn w:val="Normal"/>
    <w:pPr>
      <w:spacing w:line="280" w:lineRule="atLeast"/>
    </w:pPr>
  </w:style>
  <w:style w:type="paragraph" w:customStyle="1" w:styleId="txtright">
    <w:name w:val="txtright"/>
    <w:basedOn w:val="Normal"/>
    <w:pPr>
      <w:jc w:val="right"/>
    </w:p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divdocumentleft-boxParagraph">
    <w:name w:val="div_document_left-box Paragraph"/>
    <w:basedOn w:val="Normal"/>
    <w:pPr>
      <w:pBdr>
        <w:top w:val="none" w:sz="0" w:space="15" w:color="auto"/>
        <w:left w:val="none" w:sz="0" w:space="0" w:color="auto"/>
        <w:bottom w:val="none" w:sz="0" w:space="15" w:color="auto"/>
        <w:right w:val="none" w:sz="0" w:space="0" w:color="auto"/>
      </w:pBdr>
      <w:shd w:val="clear" w:color="auto" w:fill="0187DE"/>
    </w:pPr>
    <w:rPr>
      <w:color w:val="FFFFFF"/>
      <w:shd w:val="clear" w:color="auto" w:fill="0187DE"/>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table" w:customStyle="1" w:styleId="divdocumentsectionexperienceparagraph">
    <w:name w:val="div_document_section_experience_paragraph"/>
    <w:basedOn w:val="TableNormal"/>
    <w:tbl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style>
  <w:style w:type="paragraph" w:customStyle="1" w:styleId="divdocumentright-boxsectioncertificationsinglecolumnjobline">
    <w:name w:val="div_document_right-box_section_certification_singlecolumn_jobline"/>
    <w:basedOn w:val="Normal"/>
    <w:pPr>
      <w:pBdr>
        <w:right w:val="none" w:sz="0" w:space="15" w:color="auto"/>
      </w:pBdr>
    </w:pPr>
  </w:style>
  <w:style w:type="table" w:customStyle="1" w:styleId="divdocumentsectioncertificationparagraph">
    <w:name w:val="div_document_section_certification_paragraph"/>
    <w:basedOn w:val="TableNormal"/>
    <w:tblPr/>
  </w:style>
  <w:style w:type="table" w:customStyle="1" w:styleId="divdocument">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Ozeas Gomes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794d5ad9-b807-421e-93ef-b7590d4dacc0</vt:lpwstr>
  </property>
  <property fmtid="{D5CDD505-2E9C-101B-9397-08002B2CF9AE}" pid="3" name="x1ye=0">
    <vt:lpwstr>zFoAAB+LCAAAAAAABAAUmcVyhFAQRT+IxeCyBAZ3G2SHuztfH1KVXSpMzXvd954TcBChOIKk4S/Jsl8SRnga4r80jYAwymEIhh0y/4Fm9Yz4lE2VAmg9ejQI+PsJMFqjuqfrYN7P5/xkUGwBh8V/+GC3ET3Z0rib1GirpV1eWKE/6nvTz4I3ZLdCjkrStDX6tZGcV/zNzg2lyDXLFg4VM8enbSNVTM7SKMrIQeuZshndrlz4tiy9e040uYm2V2j</vt:lpwstr>
  </property>
  <property fmtid="{D5CDD505-2E9C-101B-9397-08002B2CF9AE}" pid="4" name="x1ye=1">
    <vt:lpwstr>9w/ym99F+TRNU+WlriJ0jwO78nwtXKTnktuI2kQucEr8wETuqRFCjs6xHFdas0frZdkHZFNktarMvL6xqTp9VNqzZmMqhx1Lpj3x7MmG/pURYRFoyY7/RULQBQ+9MZOgZMTNreUI5RUlUb9DP+gsQtezshJT88p/I/vgamJMeZRrH131EjuDxXhA3NLnwHdcTt0gCjj5p5PC0+4hiHWxvKI1OVZ9GmnKi7YNDp4knTvH5TaV33xRH1/cvl8NfhA</vt:lpwstr>
  </property>
  <property fmtid="{D5CDD505-2E9C-101B-9397-08002B2CF9AE}" pid="5" name="x1ye=10">
    <vt:lpwstr>6UFJDB9Qd1bkDSaXkkMgWgkMLVfw26JgiJ/yw6g9rB6Pm/nIpQoM3q+Du8eWlspC6wFWJoKyFAxyfRTMq4xXboEmsfnvCgJbCtPxh58/LxTYhcqx+HquZCqCm+VQ+fZoh+rQxiMQrUk+sA+J6jjrc9yDQ1dkcXKvmoibTM76MItJzcdwy5C16hBsO9IZbICI8jxzxzcDtT77f8yKQ2oipEhxve5lZE+nXAGabsk6Co/cywwzbwGutioc5yrn1Uq</vt:lpwstr>
  </property>
  <property fmtid="{D5CDD505-2E9C-101B-9397-08002B2CF9AE}" pid="6" name="x1ye=11">
    <vt:lpwstr>IegwZ0fWHZfa+1Vtv3EGMf7HnLajYHeE+jXMLma0NDdtVb3jIOrlV7uAyy6VvsV30Y+w/NoGFCDHUq+5jbOvpHLzap4Z3tExDWwHclEIApkGw84DcOzyxjo2UI/QHApEMjnQmOz07tvh/gdmnDDRsa465lfDTSgjjCZyFpaMdGQb+l5YoEdWCnjHyYMiTsvMeMuSelQFhAYyxONcHA+NhjZYecwo2Nuqqk2xAsQFnge6T7XdRXYpxmacfg+yI4W</vt:lpwstr>
  </property>
  <property fmtid="{D5CDD505-2E9C-101B-9397-08002B2CF9AE}" pid="7" name="x1ye=12">
    <vt:lpwstr>xaDWqyjnlygoj9pFLrYQ9uq44Jo+4/yjqzoq6lLFleZEtz/0lC+RK4RZyUag2QTA589IikV/+1p2QV3NJD9nS4tXAUE+LLu8WeEtm5EthH5qR4Q9LhIbrznWNsmHB/UTVfUCNPaT9YqZX5LTW4iCrAxY6tTn8f01jeh+augYvl6pgYNnnWpFiXHsDM/6jQCS3Mppqe3vL5bTkw6eNSbza2UFwzIB3cBb84E8aI4X5YDt/uXKiEPzED8YHaGV4Jx</vt:lpwstr>
  </property>
  <property fmtid="{D5CDD505-2E9C-101B-9397-08002B2CF9AE}" pid="8" name="x1ye=13">
    <vt:lpwstr>Q/TPIQLm2SiBbWFhZH9bEXhMws5Wevi0CZ3s2u0zDhMHdwt8psTKZikV82owKB2yr6eYichzkUcpjelGxcuUYhzzGJdlPotukSe5R+OPfpbYoeRuO3jNn150qGrogNSMMrfFpkR3SQDhqLkHU40jh48gJDU++dEDAxQUttxRk42dMHuJEO0D9NfnCe5vEdr6K2xLYq67aXSA+SWpZ9tBHN8IKvHiJiFZH9YsZsXA4sHTwHsRCuP0tYteGbI5LW+</vt:lpwstr>
  </property>
  <property fmtid="{D5CDD505-2E9C-101B-9397-08002B2CF9AE}" pid="9" name="x1ye=14">
    <vt:lpwstr>DxNQ4VDh1nW+J7bwJtLtXfpVS9Zb/UR+PmCwhVsoGleI7p2I+oJESuDmue4a/vmORUQVifxW8QYti7AXsoHwC7mjS4Rws6fs/UxDCZ1NhKS/a3qasQZKuphuSHjqlq0+KsmiiWX7iwYttzvJLJzs9pg/ObzCr1/p7VkKAXvuuLIXv4MyQOmT3nucLZgVqVkUiucV1aqTBKAb2bQxXzUEWh1eED0HlP1lqbynf6Fx95j+utwY5fYaxYGCXfoqYja</vt:lpwstr>
  </property>
  <property fmtid="{D5CDD505-2E9C-101B-9397-08002B2CF9AE}" pid="10" name="x1ye=15">
    <vt:lpwstr>CsD7et9Wp94zh4eH1KJwEDJgLpNkWgHjOttsSMw+vbS0abQXWEn2nFwwpmgk8MWHSwQfz8FlEk6EryEwGJg/PrNOze92POZM1M7g59XHFH4T8AxyyWtBDho5Rasn/Rg2/F6CsVBO3rTWCOcZ9VDP7UIf8iVmCUr6t76nZwSSlA0bt6aataM/L01T+akTJTt59p+2w12GSxQeLwfT+pHjHFMelaXCfLDbRT5RXtflskXvxovBHwT/vDg2SHsXJNf</vt:lpwstr>
  </property>
  <property fmtid="{D5CDD505-2E9C-101B-9397-08002B2CF9AE}" pid="11" name="x1ye=16">
    <vt:lpwstr>d2CYhHpoN+p1GYk+KkyEWyILjRGKmSR7kVVy6Sy5GLWpv+LrKrVNni1Ew/ctMzNUSPdixVM9kgyzDFJplM23To+RhDdNl/CUP/U5lQIDD1qitwI/Qo52pDcaTX4sklLtutK/qHeV9E7VRcXpuxB7iOnfStsZ+9BMBjPbiVYHYhORocQHYdxo64CEzviM3WnDh1V569jLyRrVDm84cK23vhv3liTPspZXSblV+te+qIBWTXcXlt/oDB0rVfqKenD</vt:lpwstr>
  </property>
  <property fmtid="{D5CDD505-2E9C-101B-9397-08002B2CF9AE}" pid="12" name="x1ye=17">
    <vt:lpwstr>IreI1ACyRbnXUphzw3HK0dZ8jSzvelAs8SxO1vvYk+cIgIQG+e+xGnqxY2LxaTj7hMIS80aRhChnRrBOfrdiByhWzPDNv1hKXUCDnZTpDpr311JLxZ0JAdOh8a/hy1BwA2nctn/P8QS7M5xgb6DFz9zeP6934zRc3lHYIMX5GWdw3muuGVs1ugCagCeQSytBJiRMXb0cubM5yfBFUkc2MUXyOORVbELqpNCYtffn4q7F40LG6X6V1TAKsChzMlb</vt:lpwstr>
  </property>
  <property fmtid="{D5CDD505-2E9C-101B-9397-08002B2CF9AE}" pid="13" name="x1ye=18">
    <vt:lpwstr>OCvDAmggeEJkaQv/caHLTWJ9/EnZbnJ53IpgnEUQB8Ib0zPb/CHvp+txiyKrWc/TEuVLMSgUawwIbHOjqJRjVmiwaBzH4uKrpplmQExQrueBF0zCrZvda4c2sy0xVGyQpxBHZkFNSfi98QbZrI5ifAKTxRRv9UyWoGk+4hCGs6usdhcIXSqkMyv9IME+/w6BaApt1gC/87IcWrP3teld44jG75bawSWKZFPc3j/fwb/DgJXTAUKbdQFJXEhnlsQ</vt:lpwstr>
  </property>
  <property fmtid="{D5CDD505-2E9C-101B-9397-08002B2CF9AE}" pid="14" name="x1ye=19">
    <vt:lpwstr>f3wyh8WEoPiG2HjSDVPQ8T9X9pGgyWBrlMiCwe0faItH/EdUAz7TF+jwX98NI9EVxXbwZjoWMiZl1lvrik3PQquw5fsDdd3WslJC5rMUItAG+ZXN8C0zgi5jeEQhE3rR16mMlNJv1pWrp5T1TZP3C+IcBJ/wsfMMc0X4V8SaIAiwMbdcop1GNoxTN8CBRKmY6lOpzUz9LAzUqptZ86QqJO5d7edd9CDgKO+NHNrTqCixCEHwAEuQcPtzNjKjeHd</vt:lpwstr>
  </property>
  <property fmtid="{D5CDD505-2E9C-101B-9397-08002B2CF9AE}" pid="15" name="x1ye=2">
    <vt:lpwstr>5GVRPHHWvbl7zZcVKOPvvhZYtPH0eLP1yNX2WUrh8KMwdYtUKpSZJrPsr9x0Xlc7gdLexhFJDUmBGj15d1VkptpohdKbjHAtfrtt0B2VMCF671NxfnjJFroTz5POlkFDfLTyZb4jyDirvOODFQYhRdPtVflqpMWwtVfPAZHavOaxbyBjQ/QfOpvKHzloq+ExEzYfULdrcXYNL5ffZ91zDpWYrQXX3fecTww1wTJvnH+En733KQxpddoxNJyJ972</vt:lpwstr>
  </property>
  <property fmtid="{D5CDD505-2E9C-101B-9397-08002B2CF9AE}" pid="16" name="x1ye=20">
    <vt:lpwstr>rxTuXE5qkQMhJI9Qz9cDc51dGWAE0dAjkX2dt4SHzLAthyaD3PHqQKem4KKiCl/Yn2kOhpRJdIAHzQgYQBpwlGAW2x/VVJsoB91u3Zf5dsRdgLT5IwNvBfWXbVcKs2IBMl3lJ4X9p0cKLIurSn2+Ck8WUnbJX/MDQLVj2Lyp6eRh8WR0hkPllmR/tRNPveiwR3kcBlCWqW5ZCZD8kbG4N1T9BMqISMXxtfnXYsTcvdDpVjVzg1cC8NxwwLuzOrr</vt:lpwstr>
  </property>
  <property fmtid="{D5CDD505-2E9C-101B-9397-08002B2CF9AE}" pid="17" name="x1ye=21">
    <vt:lpwstr>uGX8qWJBtO0hfRfz6n+S1Bsors3ZvuNTeV4njplUbvIRul9nUbA8gPnwxJviX/12ZSCdirckceA0HXNnCA34MSly8X50/LOKVl2R74Z5tVOODyxcFBS/zx5otU5tZn8N/S4t4/Dofd8zb5RoieGTZrsC+OJJkPjwjvqUpq/JYK8tIIA1120s6sLD0bevOSQDJBYOcZRsQQESIeEjB/tSlbUQcWAYZ6q2CT2QF7sw3TiwwOYOF0vEwZJm8Y3uxMm</vt:lpwstr>
  </property>
  <property fmtid="{D5CDD505-2E9C-101B-9397-08002B2CF9AE}" pid="18" name="x1ye=22">
    <vt:lpwstr>Ur7JRfBy5stwMm7EG+UkqWLiZJvfOgRdYxkiDe2lmO99j+tvj0dFP45f466DDVqNl5maXkJ1L2Ye7H7nPO+42WvZEHrCF4Cjn7fbS/1MqHFTOvue71L4R4ahJeWNF7iLdqpsyCSxSFd1eJ0FqZRZRDyt0A8uRrixGe7ig/QMqADVpXj8Qf7Tx9SzAk/JbRq0kH5KXCWB36+ry6x5f72eVlzDkiP8cOCEcdiYPSAtfhyhq5SVQY7nrTW5c+LeOPz</vt:lpwstr>
  </property>
  <property fmtid="{D5CDD505-2E9C-101B-9397-08002B2CF9AE}" pid="19" name="x1ye=23">
    <vt:lpwstr>iTZd7dS+wmN5qIH+zP2XEUgbs2hKnx/HEehLi1bArrqSRV/xyBxzAC9MHSQeQomUAZVzu80kysgy8gQBJvn0JS5eCCRlgP+dZe3aJQCs8bXQ1jOLx8um3bxA2TDsXWmzGxSo4v+TgVrqueKAtfsJmgGp1Y82RQ4981HvqHrWRUKJ3wgjeSFvGHdexQO9ocH38xlN3vYSX2B316RJxRTXCY9kOY8GXYKnM2vZ6CuJJiYuDoGOk6pqlqyK0eNsqtN</vt:lpwstr>
  </property>
  <property fmtid="{D5CDD505-2E9C-101B-9397-08002B2CF9AE}" pid="20" name="x1ye=24">
    <vt:lpwstr>f15BYuS4QrD1vZ5SphOKFk0DkNI28OwL8X919zE/cJCaBIWIgue4Iiiy3RdMh+WN4vlB8tUdDWH9HfvDhgoDurmEOGpV3dmdkMdRWq/GmleKePZdr+K/Zzx9ZtQQ9alm9JpIkF9d0yyTuOxub/d9utLjHQ5PoM+Z2XbDYFpWRuF1gf7hR+TryDeU6s7j8XUjnJ7XhuhuXZAC4y/Qe9kAFbVah/kJBPDoc+zc/9qTQ/BCvbmep7haN7AmitZ0mws</vt:lpwstr>
  </property>
  <property fmtid="{D5CDD505-2E9C-101B-9397-08002B2CF9AE}" pid="21" name="x1ye=25">
    <vt:lpwstr>SLaMv8VHlWOnbNriX0YPPr17ler0sGftLc0ZzEPwHYV17A6Pq9UKpUkKO2vXL2SFqLU1T9yNm29a9H3vRsw/DHk8wVEBaoKc4V3mGJoIi96YYi2uWv+ozRhfTzhygIy+yCqZiF2kuQ51fTyD7juVlDTU1dy10JSPTcWc9SafhP+6hgk5dnaDTkvPn6AhIvCt1yZVDIYLi7tsupeptsWEyVfSkmdUuwaeFvX4Krcrk94m9N/cx4vmI9bSQlZypWl</vt:lpwstr>
  </property>
  <property fmtid="{D5CDD505-2E9C-101B-9397-08002B2CF9AE}" pid="22" name="x1ye=26">
    <vt:lpwstr>EWHxSm2W25w6KKmU+ATRvImaz59UZLDfSEh5ysxX9r0RG6uCA+OBYHlz1J+MyKDVbCBCd6OLe+kHhkuYLSfoTfMlRqJTkWWM6Fe35DB7G51UnGGEZ6R5rnBuQod+AlLeJapydcBIb2uvRwi8P4bMwzyIrJQCRdjp6TVrwWM2T9mOk6dIXxOD08o5QxM7BfA+wjTx96Ioib3OM3Nta/g+Nq609FcZP+pqnPx1kKtcYMt77fDs0e0mLqP/BVJWkPy</vt:lpwstr>
  </property>
  <property fmtid="{D5CDD505-2E9C-101B-9397-08002B2CF9AE}" pid="23" name="x1ye=27">
    <vt:lpwstr>FlVDcEr62SCZ88NusQe4Q/qrOjcEqwVfRjxJvDlFGVNf3ar+dFhsK8MfHtqf+4ULjUAe9hgSVTOmgCr9iJvgz1A1pD3Ix5Q7fbCSCNU7D9LCP3yex5uNyzNdh7xb9/0xShJ39jqWEBAd6Vc8DWFOEZgIV0kP1DoEy5EyVG89UGYYYdm/U5whbTFEzzYz5SowCW97uZ6JS7ylZ49BL9ooD5rmr3lmzwQitNGjf7OCIlMO8ltuJLNzrMxUuQkQHSY</vt:lpwstr>
  </property>
  <property fmtid="{D5CDD505-2E9C-101B-9397-08002B2CF9AE}" pid="24" name="x1ye=28">
    <vt:lpwstr>d6iSj5IpbRPhK8XXRiD4QHXcniAFHlUwODVm4j1HDQOEqMoktsa+vehjKlb1xoLnVtvyg98hz+hSDYGS+8W8DyBauXZrpgN5ig+d2lAhGHb8OSg8bv7KATOyiP8e6ph2TPiVYncKqmHdTm8w43569wip5OkGke6A9PBIvCAT9Ic/4l3hvGwpjNoW1A6Pcv7sqsNX5MgM8fjz1Q+pWAA3VoP6RKlw+tDXL9NFVeJZNSYW3aBnDpoxznEjiGnNGRG</vt:lpwstr>
  </property>
  <property fmtid="{D5CDD505-2E9C-101B-9397-08002B2CF9AE}" pid="25" name="x1ye=29">
    <vt:lpwstr>HCio4knO4pMBZKBy064McZ4EHnfxA9JaAzvW6stWM6IbY0tfWFUFLiKCPwNsrFSoudwiFIhU+bJzSTSTD2qN090QEJPtD4dlvaqzx3SQDP48hsaOU7bUdvyijUDZHH/7/U1DETzGE14q0hHlHrY3xCQB8KOUiLjtiQ2lGIHJ+D+ZSUloq2h0cnOGnxr/PvloUfkrSu+xGi7CN4+Ial9RxURgA6e5HmwzrlcG4hbUu90XZj3jXmY3Sz5egvUufsn</vt:lpwstr>
  </property>
  <property fmtid="{D5CDD505-2E9C-101B-9397-08002B2CF9AE}" pid="26" name="x1ye=3">
    <vt:lpwstr>Qkoq7SLlA1kqNOis2TFOgz5qNDcazFdyyWShdEqAZihZ4c0PLet5LFk82QEo9oAPnZuzASTa2W2huq1NTGfRjZ02R+MnWRyyBh1nkWa3k9QVB6cqOpMbKcESRh4yakDx0TACj16Frq2sozJ58mucQZhmhGGtz9f9tt6sGUqARRLkM25wMxl7iSm2FggmWGx7Aym/tJvNFYe+4e7vf7Xkx1UgTE6fpcOQOxvJwGIh8xm7RYqJtg767DspN8xgayW</vt:lpwstr>
  </property>
  <property fmtid="{D5CDD505-2E9C-101B-9397-08002B2CF9AE}" pid="27" name="x1ye=30">
    <vt:lpwstr>t3qW6wa7wpyTUMRtkvUtqTkFZaiifWwybVdRsOcQ7slNaihBWRC9Cf4YZi2V7XhCKbfNaH7kGrDZ4i++xAw4QYbjsfe7s8cHkB56ewGpVMZPKEfzQnhPMEmkbeScA2NeLdpyEs7LiwaHlsxXaW0Kd+EIlSg85JHU4a3v1ZEqqd369WFk8Vvoa86z1bFpCQq2pcCQ4GllGEm08iqx61rb0JxVf96c4fPHV3okMp7pdkRYa9sE2xwsJla3ylqZEm8</vt:lpwstr>
  </property>
  <property fmtid="{D5CDD505-2E9C-101B-9397-08002B2CF9AE}" pid="28" name="x1ye=31">
    <vt:lpwstr>w4dSqLYtfUjo/qIShoIM1cN0Hw27aCwMemlW5IEY+WeYlHzmS1ndCjw6HuqMtpB/ML4T1UPSO5nxu+2X4KuKO2Hlb6Tcj4kg79vpdrX3kPuID5Gb+nKVJCh7g4Sx/hgyGjR+4yf8juyuI2DwCFG5+4ov+B2C45guP3uvkvm6Jr8AJB/OOwrYWJdfgtLpiaYqH0KUJOFCAFuEL6F7sKSlztoHZgWG/Pengk5lFeuQSUO8K099Lf0pyEQXze8xByj</vt:lpwstr>
  </property>
  <property fmtid="{D5CDD505-2E9C-101B-9397-08002B2CF9AE}" pid="29" name="x1ye=32">
    <vt:lpwstr>NCqpsL7+dQFF223qgsnIM3VtN/WuPWmNJS1tVFYEiQS9cCX5cEeJshMlYKP68re4oRTBhdNPuMz0HSQoI+niatjfJN7bsz2HhJj6EmSWzlEPSxxox1ekgg3vmpQQNl/tuyxfibErF79vaSMaxoVAwYpAmWQwkZUZO13m0IWOnCxZ4dQ71+p5wGu9+K6koQM9fYl/h22inj7R9e/DA7ESdiAgBhDQNH71sOUdavC9+HjlZW5RvXJ6ZSMQmtVPLAM</vt:lpwstr>
  </property>
  <property fmtid="{D5CDD505-2E9C-101B-9397-08002B2CF9AE}" pid="30" name="x1ye=33">
    <vt:lpwstr>HsAKhwY4VNuVbSWdhs9CIlM7zw00o2yqYFBfqx4txxjJg6Mk9Wtcrl1uiZSV2zhUJA26YVGNPAiHUVwMoYrAwlpgtBdt31TD2GK/tTFCWNhu4MB7NZnu5C3qUkV4l9hIVSNo+oW7aZoemdgdbyijWUMjrecyJV4NMuokbRLLeLXnPu9be9i7x1Po4HoVthWsz1vD7JInlP5SsVeAamZoKUul1+NzPm+d3lvRdTlP6krcNs7+1tYiux3ICieU8c/</vt:lpwstr>
  </property>
  <property fmtid="{D5CDD505-2E9C-101B-9397-08002B2CF9AE}" pid="31" name="x1ye=34">
    <vt:lpwstr>0oQwmxl3MSMhxKuddK98GU+tf7o1uzzD2FuSH/QgrGHBkiEJATg7U/Ii8T14fGbHnDs/ry/18/AEuu9dXnbbj/kbp0+OR7TRua1ljZQjRWsQwZwmNfKhf8NhIJ5afY5XeY658E93fyHrfEtacuiSpKK2gFlx5P/aQNCVGUaKVGyrTPNzYcguHZL/lhNfLzHdDlcKIcpayKeSXqK33R6x12COMSuJvgGO3hb2MfNKH/aPVh3JuxANIxnieOtnGxC</vt:lpwstr>
  </property>
  <property fmtid="{D5CDD505-2E9C-101B-9397-08002B2CF9AE}" pid="32" name="x1ye=35">
    <vt:lpwstr>55IWpSRaBLUHBrELIZC5YUYD0ok77wDRk2SEpDBRVJW6rYltF2HAiI4c9fnc5T/Fp4zApgGf6lzH4sMszvU8npjrHMsfkKiZB+3VmU8y5uETQDQZw6LwWBYpL3sXvEU7XqgbGhdBqA2bSrnXWxL1PAqHxQnFP0Xrwm9BC5BDHnRinDSjOubbrRZ81ArRLIAdvoGJ1nO6m2yiViWpHmGC1XP8xZSRLvVKQ1eiXg+f3/aG3aal1cLxPvwGTZddQpe</vt:lpwstr>
  </property>
  <property fmtid="{D5CDD505-2E9C-101B-9397-08002B2CF9AE}" pid="33" name="x1ye=36">
    <vt:lpwstr>HOyI0aPqxo3ZG0M299souI0q0zoM6GyuBzBGanf2WEuIPeb7nyqNj/lWPHPayRf30MUV2GYpf2aRrSNSgnqYVwkIjTynJu1dJ5IQgWcyfYkVdy7DvLVwTt/Q5IoA8ear8K4t+AIiXiG2AfNpiO2pQH/um7nVIQSbwngAPhnQ0VFWcRu+xHPozwBWnytqcfz5nRvcZoFeYh72JboQQKc6wCjm5kUATy/nvlzStcEvDlv7EExQcHmF9/ZKtFKDb0w</vt:lpwstr>
  </property>
  <property fmtid="{D5CDD505-2E9C-101B-9397-08002B2CF9AE}" pid="34" name="x1ye=37">
    <vt:lpwstr>pkr6oXLAluRteDYAahYeCq/B8aZyLotnruHvLHCkWYoGolmPMD6vT5IQTS2JYEvatcZVhHqO4r6GelIx3YdsRJd/ln3ip1Gs0Faknz449EWWJ93n59opnVDx4VREdGLDp7IXfzS+5CMscXMeH/cB9W2dK4i9N9v/Gl07r7dKDOZzMnNNS0vwq3CYo0FlACkD8BNszntaU8kvGOKbHXZIcJ3Hvy1Slu8ejVYr+zlkc4n4Kv41E5XdLq4pddZKRWB</vt:lpwstr>
  </property>
  <property fmtid="{D5CDD505-2E9C-101B-9397-08002B2CF9AE}" pid="35" name="x1ye=38">
    <vt:lpwstr>/Ind1L0O71K770UHz1hQw5+/4grCjxMMXN28uDH7LZmguyWhvCBMu19Bk/qtD7ESAQEobUGzsATB9pvt9jXelxwxgdyrChQdeNt8axBaKpTF9bmcPhPWsQ9lvXLTjKeOBxWIzPy2zOrQAb7ImwPnd3XT4DvXZLujCXtw7kV84YXnNigy48GkXP0cJHqlgirnbjYU3Qq/drE/A7LHUobSOm2UvadNTlX8YFwYWnQ/9BjNkB3rOGbkLons80wGORP</vt:lpwstr>
  </property>
  <property fmtid="{D5CDD505-2E9C-101B-9397-08002B2CF9AE}" pid="36" name="x1ye=39">
    <vt:lpwstr>w89cMUQXdDJxv7pzSln4csmKbkH5BezptIyeUFTgiWpRlsBWGzLMXAt3QoFHaalvKKZHGSmjOtBCRL93iL91ZYMF8yzyE0s/1oICfy0CQDUXsPNzVpmfNKyB53UtFEGQJn4QMEVeJ2WR42MS5405s1eQmbTrzD1E6hUVIkwSZ0G/LypF34mcao0fht7TKMCX6vqadwTQv/CbSuu3DwoDe29EPNxWeCDaEzrdukijcaLFHOvpandSpJOXMXP7vdd</vt:lpwstr>
  </property>
  <property fmtid="{D5CDD505-2E9C-101B-9397-08002B2CF9AE}" pid="37" name="x1ye=4">
    <vt:lpwstr>hXzYsK/bZXekAY7iAwijCU+GCt8KL/JGDCxmo4WJnZbPj+UL5aQ8oBbgSDPZW0ywhG6gKKAvFFCkUEBZySgqFr11O+pDIm/cnmFvnPmYpVZgJRQ3CsP1MpLh/fLw0QE/PFBAm27dyb3QTfhUW+4l60D0Q7c+h+h5ZkozWbRaobF/SIqQGmqHYhYy0TYG+lKNvgjvK+tull5aeQHH33C8lN8kTXCNvlkKO+me77KGcmYcVwqNcrDBZyDQtdudzov</vt:lpwstr>
  </property>
  <property fmtid="{D5CDD505-2E9C-101B-9397-08002B2CF9AE}" pid="38" name="x1ye=40">
    <vt:lpwstr>5x6A2mVGClVsohGMxdJh/GD9rgypUdATNvKTREbhev0O0/yRAX+lQvhG4/kjs3J+faGWNB3LjPn3Ut5PfFYgwqje7ckhFgdCAT9VIVc0nsRSU6cOgIhH984+rAVyQ+3WgVppDtQbMhCzhEo360BUlTEN2E7wAwKMnB+XITkXURsR2JuUPFQKWKFgRd9OeZBffZ9hWkWzeQi9Xci1kmCBK1BhMfniow3tr1mOCZVQS9RVkodvBlZDnwveNgLJF/s</vt:lpwstr>
  </property>
  <property fmtid="{D5CDD505-2E9C-101B-9397-08002B2CF9AE}" pid="39" name="x1ye=41">
    <vt:lpwstr>FfysUnaxMT5PzcwiBBDiY3EUl2hlZ3ei5P3YOjyKfUfjgtPFr5zvSbGZESDjlyS38TkdNGzABC8vzC/IFOu4FKX89JgF5zslRrebnEOIbwBdigcPe6K9wRtrO5wTTO5PguaGJORhG0B6JOIIMwJsYkhbH9k7n0t2IYHc1+/X8DEbq/fkg2A4x3PzagJWyODN8fAgsjinRomSreDlwKgf8CDpt/3in9/0FHZ+V677h++HWWNPH5w1vmUxAeIt+fn</vt:lpwstr>
  </property>
  <property fmtid="{D5CDD505-2E9C-101B-9397-08002B2CF9AE}" pid="40" name="x1ye=42">
    <vt:lpwstr>U8kX//pJTB+XxIm1UEa+3cqM7/2rtBcOQ1ynJF9Rl6aJlkPOBVhsXQwQFEMqwVd7ppMh0pID0Q0ZNKzRprq5itkfbcI09GqSXzIpBedR+NhHfhNhoxykJ2LSrQOtuPQBUjYckHRTOqCvoDiy4QNHJo49RcMp3OnciVpE0Wancfm4v993ujQmMEs5sKnnqe3k7Ua0XDQyyEvDXVD9EIowLkpJTrxDkOMKpL+FzwXi8Hm+Pt1RKQ31iPcwWB2L1gr</vt:lpwstr>
  </property>
  <property fmtid="{D5CDD505-2E9C-101B-9397-08002B2CF9AE}" pid="41" name="x1ye=43">
    <vt:lpwstr>Y9pmNAuK0BTZSktJnZ195eSlbR7Mptnp1/MS6/xYbu8iRAIj6CqKcUxwT/RQUbCto289uHCoNC/b5h7+vZr1kQOUUle2bwXP2PuO7Onsze7RaaP3uk0Q1Mzx2ttHcHRGO7JcsnYeNpu9Wq0m9b3bs3hSELcBuNK8Zz4+Dg1kObv+QhdqJKdewHqQ2XUNBL7KKnJXtrph5GnLEQpZANpt5BiYk5sz9Ml0P2wVserIrBg5os+OnrlmtaL93jbTQ5s</vt:lpwstr>
  </property>
  <property fmtid="{D5CDD505-2E9C-101B-9397-08002B2CF9AE}" pid="42" name="x1ye=44">
    <vt:lpwstr>/ogDsZZZ0eJAsu/HyOhKd478PEKo4ffrC5lkQx2u+suV9LF0ZnSLvCJpySAfO0q6ZmNu3WYbJat37nMDWcwauNKQHp5DlqNWubc5tdSvMlSZZGXvCxM8r0anGKU94+MBeBmH5fDi8ci9/BTH2Ij0/TUUk8Fz3VklyV9vG5dMvoUARMbNxlra3ekDFaNlNPzd0fTlyRFq9UTbwkoJA1kIzg70HSgsUW7b66AcsyYs1Jd03/WN+qxBzNrOjYVQL28</vt:lpwstr>
  </property>
  <property fmtid="{D5CDD505-2E9C-101B-9397-08002B2CF9AE}" pid="43" name="x1ye=45">
    <vt:lpwstr>LwZpMcqrpsngaPdf61KdULOTvvjsHlsz4wYbsyGw837TvHjYv4yNHh33kZ8XGz6dNvnANWnhuUNALmptyVt3vRNBtxl+ZcVojBhX8dTYrVpirosVTuZXXx/FAYb+U0BkPjSwAJHlQg+DzBSdaICBRTZqGjnyzzrrEQexvhhO7RjmX0ZrCUqlg/tMhQ1ZvgksKohCzB4dQDJgFxjehLBBf3cl90DuxiVEfF4s5HkY9IfuzgtBTzJfgZ7Qnj7I46/</vt:lpwstr>
  </property>
  <property fmtid="{D5CDD505-2E9C-101B-9397-08002B2CF9AE}" pid="44" name="x1ye=46">
    <vt:lpwstr>NZAOq+jn3QqaUKb8/oIutJwPjjx32+GTDi6NCWwTyl8FysUB1mU9X1W7ZIxZq2/frX03U42f7M5rIrcPYAekX5h/QY4VF5E7u573y+fGy97WWjH5FxmpNnsnLQlrMSTpC2Yx/jINo99MvKQsqRm3X6/Trw4EsNQoq65xNQO8MVFFFHOJ4goHZuYaK0MJX4ZTbEERktMwg2KX4aXRZ5v+B1qe71vJ/rPanmm4BH9ok/xPdtVTwTqY3dcS5APguKf</vt:lpwstr>
  </property>
  <property fmtid="{D5CDD505-2E9C-101B-9397-08002B2CF9AE}" pid="45" name="x1ye=47">
    <vt:lpwstr>HQuq5fkx31NJJvVrJDoefQiQ+368O7QH7e3T3sSVsvbviwbr0v0wEZVpf5kKBP7DW3IVOV5VBhjG1TwHZq9135/DH+/Ldt8OmuPZ+jCfmd3Q8xh/t6Grvd61exWqbTDS5bG1NCMKPjHKuZvVP9Q1CblPf/valsQtFwXp68chNW2S9PPCsh5h7ZZdLi9dxifuHar/iBwMXxnPspJ5W3kB2hf1dEhGKESlbWhqox6Gzf2bKy3wSw5tZvhhyLtgyjb</vt:lpwstr>
  </property>
  <property fmtid="{D5CDD505-2E9C-101B-9397-08002B2CF9AE}" pid="46" name="x1ye=48">
    <vt:lpwstr>qsymmx5YxaswniUMwZALwMnTbFRadBUoY3tvrp3f5bQ269dkv7dq7QWufe/36RxhUzECO78F9zGChGiOp10rME4ceiPUZ2THt9+vCSdDqUr3zxMq4cGYERMr02vPtAYiGiLEp2jjEa2uWL9OBRKUSgKEl6Uog30vQIGudF4zIU6qlw/hnjhu62tSHnwbnY0+k4PZ9/YmeuBGiWKEqR7ZM5FcH2Ruc2fZvS53tm+mldGRdLAN8AqxJ37RJBTF9Yh</vt:lpwstr>
  </property>
  <property fmtid="{D5CDD505-2E9C-101B-9397-08002B2CF9AE}" pid="47" name="x1ye=49">
    <vt:lpwstr>qdSUbTkKBiT5Nlig8GNjOeJFN67Vjatis7MzmW1FgeRB2+lApauVsHr1H6sQQ8sE0/UwrZpNbWL7fRjwFHTrJtGji2IitCFW3BoyQmrF/0YmFLZSxLivLZJ3pmgSPEQekao+XtYCdj46WdVKTtn0JAnVxaeYkVvNiIpGAHws7JtpJqM0Jr8vpqpSIvaJH0ZiCuOsJ7Ei5aoZRlZ1F8rwbaiAYAyfi5abUaauI51ISl+F16DV/Y6XGKHaHMzoHrP</vt:lpwstr>
  </property>
  <property fmtid="{D5CDD505-2E9C-101B-9397-08002B2CF9AE}" pid="48" name="x1ye=5">
    <vt:lpwstr>AOn6qWQIbHmDV73pH8SdW1UQNeVlhgYaanmswcqNuNpUK8TxmwHXiImc4vRIpuz4InzLx2U/hKOfF77qAbYanA264DYzkzSkJRt3MDF+Uh9jAgYucjhoBwFr19waaJ8u6sP1MsEovRbyjlsITN8vaD6VLi8E17bkvmvAN6rm7uAxDu03mEB0rtza8cSy9xQy1DcH+nlGY0HrsqzmA9gRnd+6u4cwqgVR/zsfsj86JE873cFoECiBJpRmn+Ty01j</vt:lpwstr>
  </property>
  <property fmtid="{D5CDD505-2E9C-101B-9397-08002B2CF9AE}" pid="49" name="x1ye=50">
    <vt:lpwstr>X/feLbL2rT88+nWUdraMqOxVOFn5stvI773EQeL9oAspewJQaIRkthP6PD9lddZEURHj9JCfs2ZdYxViSJzocAnPbk/9seKAMcs4cs0LwpXf+U+yIIoM6CpjfevCJpXWkLJs14Cfc+x762ixZghDewAfTSeBX5A2h4r/GGs6USGoGmQ8Va5Yso/HngPH8T0dhTKAv+HpfnJQmprem2pOvFtL6viwc5f9krHYIs8LbRINQZ5Ug0P7ELp4yE2IyHQ</vt:lpwstr>
  </property>
  <property fmtid="{D5CDD505-2E9C-101B-9397-08002B2CF9AE}" pid="50" name="x1ye=51">
    <vt:lpwstr>BXG3ngnZBpZWRXPphIDacTzc55vuNdhdzHSRHnkdHaiK7zJ3RmIcnDeU1bF7cWgNZuLgzp3022t4a9M0r3FV/Bo5vqskUk0zcZOL9Ww6A0z3y80T7KkLXBQyTFtMbzelzqBY3rTM3lS1H3yxs/dAazViC/5SBhfs2TttgP3DRr7aAssWQTSNm7JYmSjT0vTuNJOuI9T+JvIlXAXHPRWUph6zBdW8RSvHeYHaFfjvMIhxC+A+bA3s7Jw/gSnLO/Q</vt:lpwstr>
  </property>
  <property fmtid="{D5CDD505-2E9C-101B-9397-08002B2CF9AE}" pid="51" name="x1ye=52">
    <vt:lpwstr>h99oLQG/X2xsq8QuTOmPdUbyDMpSC01qPUNsOG4TlyU3PSlO8wOB9S0yvxGpB8qhstueSRQEuPtWB63oksfzGWgpjmzCLzaXdOgc4jauogQnCtzABMXhdOvq9QYG8zOxkZVyTqOtpM7feOYNwAXI/bzyhMeg05JJWFgHtjPkKsqUBBEZ1H19vrPvjr/r4kBnflW/9x+aEVoNzEE3DjbgPOoYqPpMyyhtZUXC4VqP6ADs6I91rlJtfqPggDDzbDM</vt:lpwstr>
  </property>
  <property fmtid="{D5CDD505-2E9C-101B-9397-08002B2CF9AE}" pid="52" name="x1ye=53">
    <vt:lpwstr>784HuyuVNxQn7YuSNcdnJMgb6fJtFpCWNIatsQWhd/LDG0Y6qB3MFrssFofbmAURptH7kFEHwt/jtSZ/7ULnCOytJD0MvzXIVyGx4gTc+qzwOp4LMRVzQ/U1zoZFcpYIy5E5R2A19b+nHt0Oq4QjXzgZL+j8rHAzWSsZv6A7iMY76Sl4df303rA+jB++tMamy/WalIJLYzXDOCL1pSeWi+0w0JWefkh4IAxoNKszyJLe8ZKjPGd4Sfv0tt8prm4</vt:lpwstr>
  </property>
  <property fmtid="{D5CDD505-2E9C-101B-9397-08002B2CF9AE}" pid="53" name="x1ye=54">
    <vt:lpwstr>kGYfGSNu187hNhtuI6LnOh06HU9Y6aJp0DoUsC0VHItwCu4UPvHDJS9++GVH3Quqtguqj15IKGVBVRVEv/ZZrRh5DeXMx3j/NzgrWeRokbFE9s4sLkYd5GrZ9v7ZLAd1yn8yNOFHlE/Vi5L5lG7YfEk9onCVXkCA+rtNy7QRZYfh/8yWqX1r8rRVDiWcw37K7idwNSwKBryKuvINvxgD9WywSnBcMA7Xlgjl3VSF7pQGx/R2hhAAKi6FKC2ttfm</vt:lpwstr>
  </property>
  <property fmtid="{D5CDD505-2E9C-101B-9397-08002B2CF9AE}" pid="54" name="x1ye=55">
    <vt:lpwstr>9NssauGify2R4l9L6Ya7Ap5RfkD3MzyGnPV9F3kwUhkaVZfy5iXqwnie37mgeGSwkpg9SPIo4w2XBnodQnOHLxHdvGtsKWC6Ek+yJ9Wn43v+f6liNx8TXpdmq1Tgx496oJHYD/+snwaXtRqpcLWqUsUtr2htyQIuxh8nhBptCXNugmNtvNIAXeCTTcrveaCJuBckPHWtl7M3JIEe9mRsIZmTc8AqmdUPdh2eUwgN/f9b5W7OzWUhTs4ztb3J33u</vt:lpwstr>
  </property>
  <property fmtid="{D5CDD505-2E9C-101B-9397-08002B2CF9AE}" pid="55" name="x1ye=56">
    <vt:lpwstr>Rfm9zbWlRf300b3Bk4mVX5OTvggcdFIiFZWj5DJTtk9ip8swE4ATx+enh+YbZTWwFJtNZ6+kDQYgjYlODtxU1wSBkPG7/WI15eTk7aE+7GpVplDgSY1UOAeGnemKgzc7AyM/FEyPA/G7DOpywx8tmjt4NoJ1Xd89Za96XVObFWYxRpHFG9ic8sq4+Hfb9CXTRDwKnMu/fSARZshjZSvKdrblQreoXNFsO19jM5oUX0htzX6MFyMDXRwjLPfaKuV</vt:lpwstr>
  </property>
  <property fmtid="{D5CDD505-2E9C-101B-9397-08002B2CF9AE}" pid="56" name="x1ye=57">
    <vt:lpwstr>V5JEHD4eTnJp1SOVaXX0pJFHr7fVbWrcYTz0V1x3xreMJWRhUEL+P+OYDCvhBTEQ2KEhlkhS6NyF4ZI8JoAwM/G43388GsUyNR/jfz1GB12k5tYUCEx2gP5gyt1NXjMQtMdcIL3bmxJCdyQMyiqnm3dWSWIAbuZRf1WozwzTCRHJnAWhN6YQHyUmobMiwLEFc/epmvLbnFV+K/AKvcA+0nU9HmA0qIy9gOg+e5zji9QW6fy3ENYTJwVFiADQbLU</vt:lpwstr>
  </property>
  <property fmtid="{D5CDD505-2E9C-101B-9397-08002B2CF9AE}" pid="57" name="x1ye=58">
    <vt:lpwstr>wMXUnSZ1iFS4w8+AFK0wGVcIiYwlSB6XGNVtsQ+3FjyLP4Ts9BPDNc6yV34t2f2DDPheMEnBolq82TT4t0Jb+cUsY2sT0LGygy33V5mvGTkQFRV3VEhjqhaBV+kvgU42hikYeKkrMNmftUT5wvzvHb3dk8yJD6oCvqFWloNpJLSBoWNgB4iIK6ckfkm1Pgw2A6f5uMR6IEQXFrk7+bHn366jeeNEClq2dFu4TNMfONmgswM20rV5CJfshO/JwWD</vt:lpwstr>
  </property>
  <property fmtid="{D5CDD505-2E9C-101B-9397-08002B2CF9AE}" pid="58" name="x1ye=59">
    <vt:lpwstr>AT3twHN7wLINXKhEvI7oZDTsDYpgPaFn99EUzPGv1l0U9we4gcv575yYklRlNUKoGDPhqBkKPIyxz3OYq6U9VGLn+HTqUgbrH0YIr/7WgQlA1RazWbOXGTKkcjvgfVy+xOzpqBZudPPzsNisco30jPPAlYLWokmdMLGUPZHGKCosg4JcpGEnrriwHHNeN/8eo9CBf0JGbqDyZYcSW4HaP//L2HebH81+1SbVFHlXSvfpzbxNeZuRpk6d8nECPAG</vt:lpwstr>
  </property>
  <property fmtid="{D5CDD505-2E9C-101B-9397-08002B2CF9AE}" pid="59" name="x1ye=6">
    <vt:lpwstr>G/dV4s1CDt03PFCpHkx9pHaog6kfAW7kF2LrI3LAOwNd9xLEGsDDG+2erWCuVt/Zz6GLIUVZdsPJMdBZkB4cmWRvW7kQbGTRCpIWuxrsW+tsgH1jiJrV24s7v4aNy6JvZhTeUV7z+BM2bcLz8K+uvWTUlhiFqI66DCXZavWJnl5/qEC+EwLPJ7pl9ECkRuXruHzvDxiUEeJ5JqlUREpZW0Cr9i0nFeAW7hR6K4Bd5I0APalJWwcAsA/OPwz1LDG</vt:lpwstr>
  </property>
  <property fmtid="{D5CDD505-2E9C-101B-9397-08002B2CF9AE}" pid="60" name="x1ye=60">
    <vt:lpwstr>mQYWJXviPJ8FRKDgNLehc76a1eQ8p4cO3LkSDp+7S/F0XDUup+R4XvcTn6HSSdTgIbWjjtxaASJ/4YuGMIYRTCJPC8XkcK64qu8dvNOOtcGwh3Gk4Xp/cUfJOI8jcvYTALMrIM6V8v5sWwk9p5LQwWXgFJd3IytCKpH+MkgllXe2HQ1x/nCqP4dDhs918V9rT+RGvch+b6fNINvuOZuNbRBMVducLQ9SnOrHzoDvV8+tDGurkCdrXxIshGxWFGO</vt:lpwstr>
  </property>
  <property fmtid="{D5CDD505-2E9C-101B-9397-08002B2CF9AE}" pid="61" name="x1ye=61">
    <vt:lpwstr>h4xeYXIUs1NnEKa1uU3kxMdzZ1muP1vO0e8JYMmbgq4WRCWsNqmDQQALlIPCQ4gCqdN3+Co1RiNR+OfbGpHLpapNeTjGsrXMS1j0kN0UnTLjqFO/WbkokehKN2rH9fRGvDlunFozuaOSKbojEyuPxa6nQdZ2724RiRRYnN358mOGtwf9S9IFk78UhK/MD2f+ontxxn6iIue0bKGfs81IWbVLLNf7atDMDS5fCHCahKh35LdVgT3wHZGnwIqh449</vt:lpwstr>
  </property>
  <property fmtid="{D5CDD505-2E9C-101B-9397-08002B2CF9AE}" pid="62" name="x1ye=62">
    <vt:lpwstr>xiPxgYVsdldFc/VSF1ZPsxJsRBNHgHNmKtWlmpPjt6LL+7Bt+CEUjRjNuheYxMDkkV8aUeaN4J20zKld0WfFz5mqurZyLWekZwQiPdEAufKRMgHuwxC0X8Hg2yL85kg6EHm2TPoqOxJvvZx4s5V/EluDBAAqeHbiH7Klp/AtOqNIq0+E3QAv6j3C+Zl09Jr9VdmbQiVGMM1y+xaa9zAqyc+JvdzRdfNFJ+jbn62uoGVfhcH3mG8jlzeZLBo2es9</vt:lpwstr>
  </property>
  <property fmtid="{D5CDD505-2E9C-101B-9397-08002B2CF9AE}" pid="63" name="x1ye=63">
    <vt:lpwstr>oTZ8nDz7YViG0nj5GA9AeQYWMQ7+3Fu4usar6iXWSct+s3IzEsunyF8PB7w6dCKHoCFjschfenLGQUo+QfwHG/zuDIGEX1dBKDXVY7F+debF16oq24MzkxxJaaE5tB0f+bgowGFq2AgpofITwrMX8EnISelArEs+kyakrDT8RvkjSeFx8h53iwQ8Yo0Lr0hxr93va3AwQBQTK13VdXOHxxuJaz9dFv0NQaCdpGzqd8c3ZadV6kaikUilLeXrLW2</vt:lpwstr>
  </property>
  <property fmtid="{D5CDD505-2E9C-101B-9397-08002B2CF9AE}" pid="64" name="x1ye=64">
    <vt:lpwstr>8P1AoAl+fqcAt8hMDOTpi62rb+GKvONjg/GbNvGFp0dRt53LWUOMdwrpkcqtdeWe7WQ8Hg4T9MxmQWhMjhIbbNNS9kiW9UCf3XkGguW1rg/C6YfuaS7BDEu9fdnya0U0RWK8yTBWJTxBP/BQ9w9iUyoiEju6j5xfz1MZqD+1KgVolQtjn4vy0iSAtMzys4nldKWe0FX5rxqqUMfZ96bAZE23sIJL974lIVNBFPxywW2DgLy6hUr8Gj/6+Nqe1kH</vt:lpwstr>
  </property>
  <property fmtid="{D5CDD505-2E9C-101B-9397-08002B2CF9AE}" pid="65" name="x1ye=65">
    <vt:lpwstr>WReXxQQov/R3oXeF3eKfCRb7ytJdoG63G3P8upschD2m5uaZH6a5AUB4+aublrxr1xpY9bFaCmLMEZhKld1fxr8DSuKzjtNmp3U3ayws9OWK92AwpdPQUzJf9GnoukQcGwfpjDviy5BJd1hjM6JaHmIMnWMe+yaXXcJr26utQ0UkGcoqEPG/8CujzvTsCshTLHTIKp/dsyrnkHfKeVL/CAxXCu8c2uJzr1EMdOr71JdKQKB0L1zGRhGYwFc/zcH</vt:lpwstr>
  </property>
  <property fmtid="{D5CDD505-2E9C-101B-9397-08002B2CF9AE}" pid="66" name="x1ye=66">
    <vt:lpwstr>gugspfBmFjWXSJrZ4wm3QzMY5LdRFhkuotuJrRwxixro5TCwYedRo4Py95XYedpFwkc4xo49m8RuQjagD0/OIK6CWE3nYWml7BZYPXtkvhYvUjhB6oovzhQSIHXVXdEh3TXIlgF2zzo0RoUEXtrA/tJ7P4vdZDTWc3XCK0OXmqeruFgZ/uI+NQW+RjtFsdK5EeLOZDTqOKsm7+VWwW2ZJCQRBdEAPcBj3AKSjcmeFQuMvqm78C4GVkxo3zSIjfC</vt:lpwstr>
  </property>
  <property fmtid="{D5CDD505-2E9C-101B-9397-08002B2CF9AE}" pid="67" name="x1ye=67">
    <vt:lpwstr>epRxzEuJaaRcIfQSgYAvMJJIKF/wIOdB0NdZOco21kjpGlXYzyzlh8KXuwQfr7hJzTSh2sibaPCtU5Y5PXOSPtuaP8JtyM+I5PnM4FMnngK43ao2iSKv5O5pQlvW5qPUEr77aSJ9AH+BRjFb/yFL2YvjcHvJ1KdKbraJuG06fHmsTKP5WKUi6AVwiFaPJsn6yI5GUyUbK9QqHCZgCokZaSt9YeNaDZ/8OY6qO/zgtH4MLtUXeKBg3P0SnHEOES4</vt:lpwstr>
  </property>
  <property fmtid="{D5CDD505-2E9C-101B-9397-08002B2CF9AE}" pid="68" name="x1ye=68">
    <vt:lpwstr>v/UYoHEN8od9VGYzX/iUaNQr6py1rpKt+AgBZewS+q4EVqiVogFLK2VAIRpD9ev6dgDLXEhGlyVcOQIfYfBABJV325gUcutVBeYHSOgAal+dKTwgd2UAcJ4zr2QJ3Snc66piaZ+s67DmDtr1lF+J0NAGYcP3XN4ORn6Dr17LBAGBKIA6esOohEwOLNYDIwgEhwPHdPP7fbc3tvEPiy7CTLKS0/B4pHpv1hjUYwPWUWFe4MQwJdWoa5t7kaF0gUk</vt:lpwstr>
  </property>
  <property fmtid="{D5CDD505-2E9C-101B-9397-08002B2CF9AE}" pid="69" name="x1ye=69">
    <vt:lpwstr>oSWnCtwJ+e9FYV3G/jECGCob5dtpxabf2zP5wj9wJ6o1aEUcNUqUhpoTo+0RqExudQeiqaEFG4G5zc3yurjPrLq76id+P0Q3iqFl9ZXyofPklHE1WXgqnkNoqXVzqHvrBcl6rJHHroCUQ6NhLZhSjROUMvZLxl7LoILutsxUWovIXqNln8ucPaHS7wkxA1M1Wi3D7TGXPYUb+uLgoPhuF38704AD4ymNj5nHnfvtTSsy9Og26Evvk9e39U4CzTP</vt:lpwstr>
  </property>
  <property fmtid="{D5CDD505-2E9C-101B-9397-08002B2CF9AE}" pid="70" name="x1ye=7">
    <vt:lpwstr>xImYOqeYyykp9zU8I8l6D796DljY9Y3C8tnZi6n9mcnwBcCipaFI2E43L2F7blFMb/hwBHK6iAjxNoP7bBfGaDkVjkYA7IUND6vsZvycaYC3rufpOevqWgcfiP0rrbsBPrUEOZUXsSKPiVg0B7wOUVwhg+a+ehJB8sBmDfzlo0e1hkc0FnMP3xIcu6aoUsJn4S2Mlc4wIOU/Pk0bKnkh1XglOc4JcHFXQnIg1j9NBTKG4f/AYnI1p6A4Bjax37p</vt:lpwstr>
  </property>
  <property fmtid="{D5CDD505-2E9C-101B-9397-08002B2CF9AE}" pid="71" name="x1ye=70">
    <vt:lpwstr>lheZbLawzBzYbT8On2nXQ7HzaQUj2TIG87waHdZLvEOWS94K2PlLNKJK6HRvMh5lrITEnI3sj6U6pILvBpH2tqHeATQl7zCm59nRj6Tk9peULQ/73OLBC+Oo2KCfDQtyaFvc4TUYzt2GWenLHnm0OPSYrwGjOlcsfdy/+gB1ivyuenYR6tCPDfMriBiejANyKpk4HuczadRONpZ+v9w03+HHtJFIv0kF0w9F2Ks44RRC2655edO2qdTTFx/HkqM</vt:lpwstr>
  </property>
  <property fmtid="{D5CDD505-2E9C-101B-9397-08002B2CF9AE}" pid="72" name="x1ye=71">
    <vt:lpwstr>tXlPsEXDMz9glMraEmMV8cMlPTXnsgR/h6YsLr3ylkoRiN2GYRGDCDAL4ZOThYCsXnxpvnV0CzWHEdUEdJ8UkPmMc0+B/R96oAoO/+FOeJa60NSXGj8UDVG26Ugt6i3m9w3lj3PO5h72VnvjRwf2iJBdTxWJLIs1jcTJWIoZhy2uSB2yQZFmY79UHWA0RWxebmELnQ8aiYFj3KiXSTbyrS/ghHHX0DHsNYC1q90+rjkUaA5+eyO1T4exrQ3E0/2</vt:lpwstr>
  </property>
  <property fmtid="{D5CDD505-2E9C-101B-9397-08002B2CF9AE}" pid="73" name="x1ye=72">
    <vt:lpwstr>eYH1nnP3Ov0LYx7uRShvkjM++9mFcwTF/KHs2j8JnXnIh/6h9QXe9/bFuMiA8bjATvgx6CTtkDfeWonPC/ryBdsY+gKFYxC3qaGlqnzvYt3WKxj0JZvxonStRGDZmrFAPl4jypMpxUmo7u9i0sFB76YNDyXRjDP6o5s/S6A1XvnlP3iPxqIpU+duVMFno+xOB4w0bINwn1iWY4VqCryWyrXB0RGkhpmyzvOJkX9pYmrHwVSG0EuBUtFRSp5BLjr</vt:lpwstr>
  </property>
  <property fmtid="{D5CDD505-2E9C-101B-9397-08002B2CF9AE}" pid="74" name="x1ye=73">
    <vt:lpwstr>CDYrOrMRoiyBqxxt5BWLOKktvFZy7EBabGTqYncPP/cjUKJwx4phRz8VwmiyUSlf9y5BcBsEwNgUvL3SXoX9n7xkm/8zbPXkAFB4wqUcnsOUov+BOls3cCbFqWOskVYV7JvBEzNxfdKE5qnAwJ1/ozcX/clKdOPtHk2MP1FebJCaLA0nSrCUeXuSEv/kMpDdyf5ZoC8TAS8NzeUMahmccE0sKpjcQkpPmOfr5gmOOPb5BdGuQFZ0PKl7Mb6em8i</vt:lpwstr>
  </property>
  <property fmtid="{D5CDD505-2E9C-101B-9397-08002B2CF9AE}" pid="75" name="x1ye=74">
    <vt:lpwstr>9EwZCveD9HQ2M9J66k6oKCAUNZRxuAWRuRHktjxXZMw8KTg8LmI8m2ndqIpHjL3kAVG6CsmvJvOyUmvz8wcZ5M2z8/CEMlIAtmJAvaGss6MppjFu0cPHFIYfUlt7OzjiW2Duw12wZLCph9KbZ4hiZk8FqtT0W/DC57qgU3xUD5ufp0Gx3rSlpgTxjNKv4anS4l71T/DcNszqo45TwW0yHNIAkLHrdYFGDTefGXV6FBqsvWiiqb56ja9+4CdCyA9</vt:lpwstr>
  </property>
  <property fmtid="{D5CDD505-2E9C-101B-9397-08002B2CF9AE}" pid="76" name="x1ye=75">
    <vt:lpwstr>+Fs3msPdK5ca6JFQEViV+kfkuUXuG2EpNFx9+HuPZdos9BWl1DiMyX15cHPSg8FkieCQxvfBpe2zmVysVC4RTBNyocLxqH3NVS5RBjkMQK2J1kFBsAVlm6zrW1lWJFtH7Bzu6uDdJxd0rODTzlRqwRnX4FSfm5RhjzCMQtu9A1V0n0TMNvYRPRtKi/swrwMByQCkkvQ9kmxZUq1sdt0RnX+63vXHWDvZ57hJwYMnN2ubKNFQmBtmvIfxbiys3ZO</vt:lpwstr>
  </property>
  <property fmtid="{D5CDD505-2E9C-101B-9397-08002B2CF9AE}" pid="77" name="x1ye=76">
    <vt:lpwstr>+CVnVTbSMjtCh5WEJ+e71Ne8GlFJjliRLb6+Xo4+evSNjOIWjqo4Pc6NlOMCVpKtDR7JCMdtRbUdxc/Xgnov7S0uONmPweAy7lcHPVf5kazZVZT3VDp88AuCmGdHhP+W+lmpwsuavZlx8YZvWLxBjYMcQeb2hEnW9iXhOtHC6mra/m9lgadWF9eMMxGRN2btuDasH8kmEpPZaYaQn83tS52B4BxQvUu61BQcbHsJVCyJohkSvPUode45k5bnZ0E</vt:lpwstr>
  </property>
  <property fmtid="{D5CDD505-2E9C-101B-9397-08002B2CF9AE}" pid="78" name="x1ye=77">
    <vt:lpwstr>kbdkp7nW2h0TAobbJcckiXd9D5w043iNyOvqWjOCD2Da3yoH9uIhJ1UBBMp/RhkFZWDqc+Z4noBE0feGMdP398BnGWl/zCFqjvY5TpUMZuQb7oMGDdO/KX9cPnfDn66YtWiuzsZz8gJKgSmZFNEPQWHYjexmlI2RDbeTP9OuuV8EzDEGdw6Z8jX8K0H7HThgsBXX7FPJ9nfJqNVTQy0fJ3RRe4/jbYtLeaqZGA4mZUZwTS4tcRjxafkzcXptEtP</vt:lpwstr>
  </property>
  <property fmtid="{D5CDD505-2E9C-101B-9397-08002B2CF9AE}" pid="79" name="x1ye=78">
    <vt:lpwstr>bTqZEqo3K0U/kFJHcDPU97uV2os3bixnE0oR0RiIuP5RWwskgsSBgPcEXqUezGe/TWD0UnXfX2Ny44/ULWlsDdsLIS5WHfdT4ociSpafiSpOE3lav3F4PxDhLpNv5RvSa7xflDUMnvwl43XtDniVfRbD1b7HvilV4RJt0zT8GC9M0dq2eof1kQr1FC0aAx+CQQwhfGc3UlmJmj9qSRq3ckNQMjPcueEmQfVOcU5odrlW4Vw7z9SB4C3FcA2Txz4</vt:lpwstr>
  </property>
  <property fmtid="{D5CDD505-2E9C-101B-9397-08002B2CF9AE}" pid="80" name="x1ye=79">
    <vt:lpwstr>UivF5tnCMqE3dgK32jmWobJW4sP5a0mM8yT1GwWrUEfluem4IKNYBc2+jaI4st9ctmmxO/91WEv/dL614EvPOdQ2IC+MWsdH21aPxznDcO2k43qBMw3/7vOPLwS5ydY6j/wDNvsTcloN/f7zykfCkqlA+gz+mGJ7kT2WxrS3PopMEQ++5sgA99nXcXeImmIjfgxf8tRiYYmBwsrNhwYheNR9nPK91l/ThvT3npu8tY3TSEh7GK+G/Q5QxfzGpXd</vt:lpwstr>
  </property>
  <property fmtid="{D5CDD505-2E9C-101B-9397-08002B2CF9AE}" pid="81" name="x1ye=8">
    <vt:lpwstr>jYXklmeTTDdxthRdb4N4bd5kIoGhNNm15Aa4TvXw/LUuxp7qZFC+PlH/8L5Br16NP9MyQhqRdoAu7joLM37ojigkgppucfSla0TRliKa+d5tvvf+o/zHifIvr6YmYxcd8IUIJCBnm6BHOMzRz9zmJNDufR+Ody7aLj/2gyJL1RvdnvT5aKtO1oYRe/mbgW3BsbfLcIjjhQIAJP6bZPcNFnSufqZWjEaW3saiRI+v2sB90pc/oHg+VF5A3SSNvMI</vt:lpwstr>
  </property>
  <property fmtid="{D5CDD505-2E9C-101B-9397-08002B2CF9AE}" pid="82" name="x1ye=80">
    <vt:lpwstr>2z/YgCbcn7m8HOCoBFAU9zXppHNsE90phN97i5CRzKIcyN69HN0tu8Fg5o0gHz4ef8WzatKdFpt+/GZ1L2qqb4QVnrmrCs90MMsxf8lzv16riPWbViYFMvOPmFERUkyX/aATO5uZfHLkgzLKB8X1n5lm6Tfz5CFmxA6vrL3I3yM3c5tsZYBMy1QlZI1uL24G8Rhew55TFnIR5K8yrrsxkVzvEd+2IZ0+QY04atSG4mP2+DWvhzR10vFBwecJb11</vt:lpwstr>
  </property>
  <property fmtid="{D5CDD505-2E9C-101B-9397-08002B2CF9AE}" pid="83" name="x1ye=81">
    <vt:lpwstr>nTd5WPkpUVxJr6Kn7JqDxojp4r0M9ICRxtSd5+KHX35HjXY4wXJGQiyxZCe74huCJcNlU2O1VaXjNb68on7uA6eAriVAo1mvTQiPBEBi/n3yM+5cXv2w1r7Ul3h/+0F1NQFITBs7BBl+rHpYOzjBHl/dj501toVyhb37dGOmoTumkNRvE15KI72thtoxBGtAWoXNDKN2nIMWnthWhqfsZU5jilSMHQwkTJA+Rm0v+cuYH2lVzxFHQndHiJTlQHz</vt:lpwstr>
  </property>
  <property fmtid="{D5CDD505-2E9C-101B-9397-08002B2CF9AE}" pid="84" name="x1ye=82">
    <vt:lpwstr>9DUGoi6aZdrR9cYwQEg8UfhQBXIAHjXm9n1so9QMkgMfELP77AUkfSqeyBt28il7UNFZhlvjpFBzh7uv15F37B5K0cYClRRklrWrXAuOWtG0zORBktWH6yKImoldQ64hMdeFQW4CLjOZ6kJ6rhyyEffYAJ2ioa3xZYLP9kJy3is6QdcmxcIEeF92yjtKrvlo3UoQOfJIYKcXvxZk430srP/TjZCmRnoB8KwLFwWbD3WE8N/8jpRKTrOemHp6vly</vt:lpwstr>
  </property>
  <property fmtid="{D5CDD505-2E9C-101B-9397-08002B2CF9AE}" pid="85" name="x1ye=83">
    <vt:lpwstr>v7+2jzRHsox/LPmV4V3gcndIev1I9bvhmdcMiUa3NE15Kx+PASwL1z84RvauMlKA52MioxtUSGBnzgE3J4bUU1REmdOLh5tIAJpNhDeLMP7zRacmxwvraM3ibUmAinHYki+/R6ikcQPAOK0Hrovr1ksYbCnsxqbG28s/zUz/sMZS8IvYT8imrnCjKEsqgjU5y3uZUmb5rkclM59XeUXbxJTIwq1FhwbM7lViCwkMmeSJXQrxbbXdChHbTRLodRA</vt:lpwstr>
  </property>
  <property fmtid="{D5CDD505-2E9C-101B-9397-08002B2CF9AE}" pid="86" name="x1ye=84">
    <vt:lpwstr>suxp4Yjz4G3KEyAox4fvY5PczKcMLWuaBvskEIYD9AVtxkRGfHjaZrauoGPg8ZhUJJ4IFNzKp4X7tM19Xv/2tsCbXai3AS1j6lWjJTHxZRg9XadpDPCkNnPfhg+13iGhhSSEp1yUMWKptKcYjOxqESCGPDU/07/1E+aYEQ7XtMxwH05kHlDjdn/tlwLYsJL/Fse4b9B9VaL5jURtM+2xX5ZGJV5tqnLxWhpLL2TV4Ezu0adDTAyAEG/IwQvwFec</vt:lpwstr>
  </property>
  <property fmtid="{D5CDD505-2E9C-101B-9397-08002B2CF9AE}" pid="87" name="x1ye=85">
    <vt:lpwstr>X0LrTCTlO/QEc2IVuBUBzgjp6kbRLEzTSi3gLA00RkkmRhq7dTk9CKRnfzGDRnP+MzutC9rpCtfM5f4+MUM03D7rRSyMnuH4Ja8X01rTK6/BRlR43sblJJhNMMVwi2B4sItwuj+cu3VxrjOqXtTnr26FJylUaPX2rG3jUDO5/tNEM7Tdo4iH4qFuNFb9xr88mqsYqc2kWvs03IhDe94MzSUnyDJ8jrDWybuIICMzS1hDZpifliUSlZBQ6iMK4fk</vt:lpwstr>
  </property>
  <property fmtid="{D5CDD505-2E9C-101B-9397-08002B2CF9AE}" pid="88" name="x1ye=86">
    <vt:lpwstr>MG50ezRMgcK0kMu/JDyVFZaoNsgqhexKrLVsjkDSpyHfCUfINiiN7I1iqBXQiMeOZh4K9jzC+Wwun6kbiHjoY+uraxLz4dqcAltDf0nsZw7MiJhWOb1T1n9KmAEU30Z6UJll6Li0F7Si5jsk8j5VuqhIu91AMNvZupVRE3mNo3nH5jI3KYDQH8ohRJo8Fm+98sbybIDk5STi7Zcfn0CxKiV4ArQ0wj/jSRF6VB42ZYFcUsuaUdcWkKQMIhKugTC</vt:lpwstr>
  </property>
  <property fmtid="{D5CDD505-2E9C-101B-9397-08002B2CF9AE}" pid="89" name="x1ye=87">
    <vt:lpwstr>m6cIjiMwRBlYzK3hSmA5XOD14Bxq7i3ftr324QvXBX3O1Jlh6e4mRQ//TqnnDF9hhJkZh38+vFnRKrd1MukEzB3T+kwbnN6rN2XdMMeXC526Dqt6II8gP08rs3e8ZZn181lfwo4hnwoklW/1CRiqppEXOp3vkUI6bTvpA76S/kyAhj28Dt1faphCBBK81YLU8JU8apBUcXGNshiWhs1qyEhacyfM91fwQfVesFtg2CY8LUiD0CqC2doctV938Lz</vt:lpwstr>
  </property>
  <property fmtid="{D5CDD505-2E9C-101B-9397-08002B2CF9AE}" pid="90" name="x1ye=88">
    <vt:lpwstr>o0AhuanDSeG+U1UDZif6kcf+0RUFYyVkG2voqcHwXnTGW3713r9yfAQ53XoXR6bfEyFlmDVf4517EEtldj6o+TrfC20MG1MpooP+SDMpUwf2M/d7AW0qlvSQOVgdQNVVohzT+4gMtS4uoNNALlbfGaUSbu6LWfudGNZNyNhYeKIHmYDWQjTq6wXmE+LPvsw4v3eJkfVkD0a1fvCHrBzJioI6vrgdHgYYiHdsekkoyy7kEhM13RJQuRTuGgV7hTh</vt:lpwstr>
  </property>
  <property fmtid="{D5CDD505-2E9C-101B-9397-08002B2CF9AE}" pid="91" name="x1ye=89">
    <vt:lpwstr>hW5dRfuQHaRFhUV5YqvLQ+6qvD1qOGWsxHE2P+DLc+uqtKIbusSLyOWP3GItkMe0WQfZJN38oBRtLBxYHaW5Zm0CUq5ax2F/49EWuJOSohHEmUPCDQF+33KL2Rb7Zv6QOmXxcfZVV9w5UIrcXGktw2VdMdBuZj657rIkfDxdidlnx36aLep1WsUkDMjbcOzaaESddzA0bvhopo/n+mMHEspqiIB3u4V8OzGc/JuGdxOb7TSsCeI5hIKRr7gW/93</vt:lpwstr>
  </property>
  <property fmtid="{D5CDD505-2E9C-101B-9397-08002B2CF9AE}" pid="92" name="x1ye=9">
    <vt:lpwstr>q3rNtDI/MEKzL/U7CVaKJias0MRdga1jgOgk1TsTdcuPvxaoCcfKBgPvUqNa+moSa3AJhehyc4lzwCJMaMjJs5EA9n7i/y5i8G58Kr0OfpgZSuhgG+3LyHBFJgIqIjfvXP+fbLy5P5VNSzAR6wA3tWmFSUcedDdwX02fzycV3msNOdcS7h8Fk+P0q8yDBO8qV7ic2ErhK55xcMQuC3rUNWU8uui609YB9FeOaPueINiZTg7kqJNDVVtlbvAjEzD</vt:lpwstr>
  </property>
  <property fmtid="{D5CDD505-2E9C-101B-9397-08002B2CF9AE}" pid="93" name="x1ye=90">
    <vt:lpwstr>vXH2oKlexRDlPzK3roUsJPpJaI/4aQnxWvl5o3sxVHEGn+lDhGMiUnzZIbNdbQWTKKPlsuSl5kaSfYT1AZ/kQ8R3VPOicOEyoK+WUB93x8KxXtlFt/hTb7zrQc4PQdx0TBnjLRuSLS8DgRRk3cGVubMhuzTyJKgEH7lAxSBrPoh1LsVF0WO9eH0zqy/Wq/Q+T89dn7uXayc3UuX22RX/wa2IHVhykBTVjsxyWtod1rYsxjqN1FYP/c6cfGnbvev</vt:lpwstr>
  </property>
  <property fmtid="{D5CDD505-2E9C-101B-9397-08002B2CF9AE}" pid="94" name="x1ye=91">
    <vt:lpwstr>hzZVq+hBugx7g6pzhfuGW9dIld4KKHO2LuMPyBrVaxm/ejB+S30D/QhssHOZb2oLXTwlbhF1z5uEtfBOuOYFhfOte/S0gVcRAlxDgLhM5vKkSXZ3wwKIGRNfh0vd+WEtaBbZoOnG9QpWUZeKBsrl7j4N0Wh6Ypbrqs3bFNyCGWWqvJMb+H9gZQvzFZLqfCpAU6BqN206J29chJ9DC6mrHQldvl2Yu6WmmSvXfAI2Oen6qasseRHDlX//HGFWdox</vt:lpwstr>
  </property>
  <property fmtid="{D5CDD505-2E9C-101B-9397-08002B2CF9AE}" pid="95" name="x1ye=92">
    <vt:lpwstr>4f/koHBL3O+DbGCddIdgm9Q8vMjWg+WNCV+09d9/+ZkEccxaAAA=</vt:lpwstr>
  </property>
</Properties>
</file>